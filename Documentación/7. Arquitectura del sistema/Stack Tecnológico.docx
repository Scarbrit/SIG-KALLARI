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80"/>
        <w:ind w:left="462" w:right="3591"/>
      </w:pP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1.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 </w:t>
      </w:r>
      <w:r>
        <w:rPr>
          <w:rFonts w:ascii="Times New Roman" w:cs="Times New Roman" w:eastAsia="Times New Roman" w:hAnsi="Times New Roman"/>
          <w:b/>
          <w:spacing w:val="3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nál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omparat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(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enchmark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ng)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del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Stack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line="360" w:lineRule="auto"/>
        <w:ind w:left="462" w:right="367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La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spacing w:val="-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</w:t>
      </w:r>
      <w:r>
        <w:rPr>
          <w:rFonts w:ascii="Times New Roman" w:cs="Times New Roman" w:eastAsia="Times New Roman" w:hAnsi="Times New Roman"/>
          <w:spacing w:val="-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ack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óg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-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fund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al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spacing w:val="-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rá</w:t>
      </w:r>
      <w:r>
        <w:rPr>
          <w:rFonts w:ascii="Times New Roman" w:cs="Times New Roman" w:eastAsia="Times New Roman" w:hAnsi="Times New Roman"/>
          <w:spacing w:val="-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ren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esc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ab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dad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dad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oyec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o.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ack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pro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ues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(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Expre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Pos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greS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Q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L)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ha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onado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análi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vo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guro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o.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line="240" w:lineRule="exact"/>
        <w:ind w:left="462" w:right="2988"/>
      </w:pPr>
      <w:r>
        <w:pict>
          <v:group coordorigin="1799,896" coordsize="1450,526" style="position:absolute;margin-left:89.925pt;margin-top:44.7795pt;width:72.5pt;height:26.29pt;mso-position-horizontal-relative:page;mso-position-vertical-relative:paragraph;z-index:-403">
            <v:shape coordorigin="1809,906" coordsize="1430,254" fillcolor="#4471C4" filled="t" path="m1809,1160l3239,1160,3239,906,1809,906,1809,1160xe" stroked="f" style="position:absolute;left:1809;top:906;width:1430;height:254">
              <v:path arrowok="t"/>
              <v:fill/>
            </v:shape>
            <v:shape coordorigin="1809,1159" coordsize="1430,252" fillcolor="#4471C4" filled="t" path="m1809,1411l3239,1411,3239,1159,1809,1159,1809,1411xe" stroked="f" style="position:absolute;left:1809;top:1159;width:1430;height:252">
              <v:path arrowok="t"/>
              <v:fill/>
            </v:shape>
            <w10:wrap type="none"/>
          </v:group>
        </w:pict>
      </w:r>
      <w:r>
        <w:pict>
          <v:group coordorigin="7897,896" coordsize="2496,2560" style="position:absolute;margin-left:394.85pt;margin-top:44.7795pt;width:124.82pt;height:127.99pt;mso-position-horizontal-relative:page;mso-position-vertical-relative:paragraph;z-index:-402">
            <v:shape coordorigin="7907,906" coordsize="2476,254" fillcolor="#B4C5E7" filled="t" path="m7907,1160l10383,1160,10383,906,7907,906,7907,1160xe" stroked="f" style="position:absolute;left:7907;top:906;width:2476;height:254">
              <v:path arrowok="t"/>
              <v:fill/>
            </v:shape>
            <v:shape coordorigin="7907,1159" coordsize="2476,252" fillcolor="#B4C5E7" filled="t" path="m7907,1411l10383,1411,10383,1159,7907,1159,7907,1411xe" stroked="f" style="position:absolute;left:7907;top:1159;width:2476;height:252">
              <v:path arrowok="t"/>
              <v:fill/>
            </v:shape>
            <v:shape coordorigin="7907,1411" coordsize="2476,254" fillcolor="#B4C5E7" filled="t" path="m7907,1665l10383,1665,10383,1411,7907,1411,7907,1665xe" stroked="f" style="position:absolute;left:7907;top:1411;width:2476;height:254">
              <v:path arrowok="t"/>
              <v:fill/>
            </v:shape>
            <v:shape coordorigin="7907,1665" coordsize="2476,252" fillcolor="#B4C5E7" filled="t" path="m7907,1917l10383,1917,10383,1665,7907,1665,7907,1917xe" stroked="f" style="position:absolute;left:7907;top:1665;width:2476;height:252">
              <v:path arrowok="t"/>
              <v:fill/>
            </v:shape>
            <v:shape coordorigin="7907,1917" coordsize="2476,254" fillcolor="#B4C5E7" filled="t" path="m7907,2171l10383,2171,10383,1917,7907,1917,7907,2171xe" stroked="f" style="position:absolute;left:7907;top:1917;width:2476;height:254">
              <v:path arrowok="t"/>
              <v:fill/>
            </v:shape>
            <v:shape coordorigin="7907,2182" coordsize="2476,252" fillcolor="#D9E1F3" filled="t" path="m7907,2434l10383,2434,10383,2182,7907,2182,7907,2434xe" stroked="f" style="position:absolute;left:7907;top:2182;width:2476;height:252">
              <v:path arrowok="t"/>
              <v:fill/>
            </v:shape>
            <v:shape coordorigin="7907,2433" coordsize="2476,254" fillcolor="#D9E1F3" filled="t" path="m7907,2687l10383,2687,10383,2433,7907,2433,7907,2687xe" stroked="f" style="position:absolute;left:7907;top:2433;width:2476;height:254">
              <v:path arrowok="t"/>
              <v:fill/>
            </v:shape>
            <v:shape coordorigin="7907,2687" coordsize="2476,252" fillcolor="#D9E1F3" filled="t" path="m7907,2939l10383,2939,10383,2687,7907,2687,7907,2939xe" stroked="f" style="position:absolute;left:7907;top:2687;width:2476;height:252">
              <v:path arrowok="t"/>
              <v:fill/>
            </v:shape>
            <v:shape coordorigin="7907,2939" coordsize="2476,254" fillcolor="#D9E1F3" filled="t" path="m7907,3193l10383,3193,10383,2939,7907,2939,7907,3193xe" stroked="f" style="position:absolute;left:7907;top:2939;width:2476;height:254">
              <v:path arrowok="t"/>
              <v:fill/>
            </v:shape>
            <v:shape coordorigin="7907,3193" coordsize="2476,252" fillcolor="#D9E1F3" filled="t" path="m7907,3445l10383,3445,10383,3193,7907,3193,7907,3445xe" stroked="f" style="position:absolute;left:7907;top:3193;width:2476;height:252">
              <v:path arrowok="t"/>
              <v:fill/>
            </v:shape>
            <w10:wrap type="none"/>
          </v:group>
        </w:pict>
      </w:r>
      <w:r>
        <w:pict>
          <v:group coordorigin="1799,3699" coordsize="1450,526" style="position:absolute;margin-left:89.925pt;margin-top:184.975pt;width:72.5pt;height:26.325pt;mso-position-horizontal-relative:page;mso-position-vertical-relative:paragraph;z-index:-401">
            <v:shape coordorigin="1809,3709" coordsize="1430,253" fillcolor="#4471C4" filled="t" path="m1809,3962l3239,3962,3239,3709,1809,3709,1809,3962xe" stroked="f" style="position:absolute;left:1809;top:3709;width:1430;height:253">
              <v:path arrowok="t"/>
              <v:fill/>
            </v:shape>
            <v:shape coordorigin="1809,3962" coordsize="1430,254" fillcolor="#4471C4" filled="t" path="m1809,4216l3239,4216,3239,3962,1809,3962,1809,4216xe" stroked="f" style="position:absolute;left:1809;top:3962;width:1430;height:254">
              <v:path arrowok="t"/>
              <v:fill/>
            </v:shape>
            <w10:wrap type="none"/>
          </v:group>
        </w:pict>
      </w:r>
      <w:r>
        <w:pict>
          <v:group coordorigin="7897,3699" coordsize="2496,1031" style="position:absolute;margin-left:394.85pt;margin-top:184.975pt;width:124.82pt;height:51.525pt;mso-position-horizontal-relative:page;mso-position-vertical-relative:paragraph;z-index:-400">
            <v:shape coordorigin="7907,3709" coordsize="2476,253" fillcolor="#B4C5E7" filled="t" path="m7907,3962l10383,3962,10383,3709,7907,3709,7907,3962xe" stroked="f" style="position:absolute;left:7907;top:3709;width:2476;height:253">
              <v:path arrowok="t"/>
              <v:fill/>
            </v:shape>
            <v:shape coordorigin="7907,3962" coordsize="2476,254" fillcolor="#B4C5E7" filled="t" path="m7907,4216l10383,4216,10383,3962,7907,3962,7907,4216xe" stroked="f" style="position:absolute;left:7907;top:3962;width:2476;height:254">
              <v:path arrowok="t"/>
              <v:fill/>
            </v:shape>
            <v:shape coordorigin="7907,4216" coordsize="2476,252" fillcolor="#B4C5E7" filled="t" path="m7907,4468l10383,4468,10383,4216,7907,4216,7907,4468xe" stroked="f" style="position:absolute;left:7907;top:4216;width:2476;height:252">
              <v:path arrowok="t"/>
              <v:fill/>
            </v:shape>
            <v:shape coordorigin="7907,4468" coordsize="2476,252" fillcolor="#B4C5E7" filled="t" path="m7907,4720l10383,4720,10383,4468,7907,4468,7907,4720xe" stroked="f" style="position:absolute;left:7907;top:4468;width:2476;height:252">
              <v:path arrowok="t"/>
              <v:fill/>
            </v:shape>
            <w10:wrap type="none"/>
          </v:group>
        </w:pict>
      </w:r>
      <w:r>
        <w:pict>
          <v:group coordorigin="7897,5226" coordsize="2496,1304" style="position:absolute;margin-left:394.85pt;margin-top:261.3pt;width:124.82pt;height:65.2pt;mso-position-horizontal-relative:page;mso-position-vertical-relative:paragraph;z-index:-399">
            <v:shape coordorigin="7907,5236" coordsize="2476,254" fillcolor="#D9E1F3" filled="t" path="m7907,5490l10383,5490,10383,5236,7907,5236,7907,5490xe" stroked="f" style="position:absolute;left:7907;top:5236;width:2476;height:254">
              <v:path arrowok="t"/>
              <v:fill/>
            </v:shape>
            <v:shape coordorigin="7907,5490" coordsize="2476,252" fillcolor="#D9E1F3" filled="t" path="m7907,5742l10383,5742,10383,5490,7907,5490,7907,5742xe" stroked="f" style="position:absolute;left:7907;top:5490;width:2476;height:252">
              <v:path arrowok="t"/>
              <v:fill/>
            </v:shape>
            <v:shape coordorigin="7907,5742" coordsize="2476,272" fillcolor="#D9E1F3" filled="t" path="m7907,6014l10383,6014,10383,5742,7907,5742,7907,6014xe" stroked="f" style="position:absolute;left:7907;top:5742;width:2476;height:272">
              <v:path arrowok="t"/>
              <v:fill/>
            </v:shape>
            <v:shape coordorigin="7907,6014" coordsize="2476,254" fillcolor="#D9E1F3" filled="t" path="m7907,6268l10383,6268,10383,6014,7907,6014,7907,6268xe" stroked="f" style="position:absolute;left:7907;top:6014;width:2476;height:254">
              <v:path arrowok="t"/>
              <v:fill/>
            </v:shape>
            <v:shape coordorigin="7907,6268" coordsize="2476,252" fillcolor="#D9E1F3" filled="t" path="m7907,6520l10383,6520,10383,6268,7907,6268,7907,6520xe" stroked="f" style="position:absolute;left:7907;top:6268;width:2476;height:252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1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1.</w:t>
      </w:r>
      <w:r>
        <w:rPr>
          <w:rFonts w:ascii="Times New Roman" w:cs="Times New Roman" w:eastAsia="Times New Roman" w:hAnsi="Times New Roman"/>
          <w:b/>
          <w:spacing w:val="46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abla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enchmark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ng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sobre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he</w:t>
      </w:r>
      <w:r>
        <w:rPr>
          <w:rFonts w:ascii="Times New Roman" w:cs="Times New Roman" w:eastAsia="Times New Roman" w:hAnsi="Times New Roman"/>
          <w:b/>
          <w:spacing w:val="-2"/>
          <w:w w:val="100"/>
          <w:position w:val="-1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ent</w:t>
      </w:r>
      <w:r>
        <w:rPr>
          <w:rFonts w:ascii="Times New Roman" w:cs="Times New Roman" w:eastAsia="Times New Roman" w:hAnsi="Times New Roman"/>
          <w:b/>
          <w:spacing w:val="-2"/>
          <w:w w:val="100"/>
          <w:position w:val="-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Frontend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1" w:line="140" w:lineRule="exact"/>
      </w:pPr>
      <w:r>
        <w:rPr>
          <w:sz w:val="14"/>
          <w:szCs w:val="14"/>
        </w:rPr>
      </w:r>
    </w:p>
    <w:tbl>
      <w:tblPr>
        <w:tblW w:type="auto" w:w="0"/>
        <w:tblLook w:val="01E0"/>
        <w:jc w:val="left"/>
        <w:tblInd w:type="dxa" w:w="106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516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259" w:right="271"/>
            </w:pP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ter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before="1"/>
              <w:ind w:left="382" w:right="390"/>
            </w:pP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ec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835" w:right="834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ea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782" w:right="784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ue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951" w:right="945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ngu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64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414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urva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Moderad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equ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9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8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9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7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w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ork</w:t>
            </w:r>
          </w:p>
        </w:tc>
      </w:tr>
      <w:tr>
        <w:trPr>
          <w:trHeight w:hRule="exact" w:val="1012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278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prend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zaje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ender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SX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 w:line="240" w:lineRule="exact"/>
              <w:ind w:left="107" w:right="7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ado,</w:t>
            </w:r>
            <w:r>
              <w:rPr>
                <w:rFonts w:ascii="Times New Roman" w:cs="Times New Roman" w:eastAsia="Times New Roman" w:hAnsi="Times New Roman"/>
                <w:spacing w:val="14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</w:t>
            </w:r>
            <w:r>
              <w:rPr>
                <w:rFonts w:ascii="Times New Roman" w:cs="Times New Roman" w:eastAsia="Times New Roman" w:hAnsi="Times New Roman"/>
                <w:spacing w:val="1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ngu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ás</w:t>
            </w:r>
            <w:r>
              <w:rPr>
                <w:rFonts w:ascii="Times New Roman" w:cs="Times New Roman" w:eastAsia="Times New Roman" w:hAnsi="Times New Roman"/>
                <w:spacing w:val="17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ácil</w:t>
            </w:r>
            <w:r>
              <w:rPr>
                <w:rFonts w:ascii="Times New Roman" w:cs="Times New Roman" w:eastAsia="Times New Roman" w:hAnsi="Times New Roman"/>
                <w:spacing w:val="17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7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render,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 w:line="240" w:lineRule="exact"/>
              <w:ind w:left="107" w:right="71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</w:t>
            </w:r>
            <w:r>
              <w:rPr>
                <w:rFonts w:ascii="Times New Roman" w:cs="Times New Roman" w:eastAsia="Times New Roman" w:hAnsi="Times New Roman"/>
                <w:spacing w:val="4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una</w:t>
            </w:r>
            <w:r>
              <w:rPr>
                <w:rFonts w:ascii="Times New Roman" w:cs="Times New Roman" w:eastAsia="Times New Roman" w:hAnsi="Times New Roman"/>
                <w:spacing w:val="4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ax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4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ga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(no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í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a)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2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2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os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/>
              <w:ind w:left="10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(TypeScr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39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9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epend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Mód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hRule="exact" w:val="1528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248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end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color w:val="FFFFFF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 w:right="27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Muy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ual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za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za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I,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eal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PW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 w:right="12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Muy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vec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 w:line="240" w:lineRule="exact"/>
              <w:ind w:left="107" w:right="144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á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ráp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renderiz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do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9" w:right="101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ze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año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paqu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ser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á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grande.</w:t>
            </w:r>
          </w:p>
        </w:tc>
      </w:tr>
      <w:tr>
        <w:trPr>
          <w:trHeight w:hRule="exact" w:val="263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232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Ecos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Mas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vo.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ándar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107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rande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109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rande.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or</w:t>
            </w:r>
          </w:p>
        </w:tc>
      </w:tr>
      <w:tr>
        <w:trPr>
          <w:trHeight w:hRule="exact" w:val="1263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302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ndu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so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/>
              <w:ind w:left="107" w:right="272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cantidad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ensa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í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(desa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ecim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o.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/>
              <w:ind w:left="107" w:right="46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Ecos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só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pequeño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9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oog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usado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5" w:line="240" w:lineRule="exact"/>
              <w:ind w:left="109" w:right="46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ornos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vos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pre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hRule="exact" w:val="1574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202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Sopor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PWA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5"/>
              <w:ind w:left="107" w:right="12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Exce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Courier New" w:cs="Courier New" w:eastAsia="Courier New" w:hAnsi="Courier New"/>
                <w:spacing w:val="0"/>
                <w:w w:val="100"/>
                <w:sz w:val="22"/>
                <w:szCs w:val="22"/>
              </w:rPr>
              <w:t>create-</w:t>
            </w:r>
            <w:r>
              <w:rPr>
                <w:rFonts w:ascii="Courier New" w:cs="Courier New" w:eastAsia="Courier New" w:hAnsi="Courier New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ourier New" w:cs="Courier New" w:eastAsia="Courier New" w:hAnsi="Courier New"/>
                <w:spacing w:val="0"/>
                <w:w w:val="100"/>
                <w:sz w:val="22"/>
                <w:szCs w:val="22"/>
              </w:rPr>
              <w:t>react-app</w:t>
            </w:r>
            <w:r>
              <w:rPr>
                <w:rFonts w:ascii="Courier New" w:cs="Courier New" w:eastAsia="Courier New" w:hAnsi="Courier New"/>
                <w:spacing w:val="-76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ofre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PWA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3"/>
                <w:w w:val="100"/>
                <w:sz w:val="22"/>
                <w:szCs w:val="22"/>
              </w:rPr>
              <w:t> </w:t>
            </w:r>
            <w:r>
              <w:rPr>
                <w:rFonts w:ascii="Courier New" w:cs="Courier New" w:eastAsia="Courier New" w:hAnsi="Courier New"/>
                <w:spacing w:val="0"/>
                <w:w w:val="100"/>
                <w:sz w:val="22"/>
                <w:szCs w:val="22"/>
              </w:rPr>
              <w:t>Workbox</w:t>
            </w:r>
            <w:r>
              <w:rPr>
                <w:rFonts w:ascii="Courier New" w:cs="Courier New" w:eastAsia="Courier New" w:hAnsi="Courier New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Wo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 w:right="112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Exce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sop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PWA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fan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fá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9" w:right="313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Exce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ngu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ódu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PWA</w:t>
            </w:r>
            <w:hyperlink r:id="rId4">
              <w:r>
                <w:rPr>
                  <w:rFonts w:ascii="Times New Roman" w:cs="Times New Roman" w:eastAsia="Times New Roman" w:hAnsi="Times New Roman"/>
                  <w:spacing w:val="0"/>
                  <w:w w:val="100"/>
                  <w:sz w:val="22"/>
                  <w:szCs w:val="22"/>
                </w:rPr>
                <w:t> </w:t>
              </w:r>
              <w:r>
                <w:rPr>
                  <w:rFonts w:ascii="Times New Roman" w:cs="Times New Roman" w:eastAsia="Times New Roman" w:hAnsi="Times New Roman"/>
                  <w:spacing w:val="1"/>
                  <w:w w:val="100"/>
                  <w:sz w:val="22"/>
                  <w:szCs w:val="22"/>
                </w:rPr>
                <w:t>(</w:t>
              </w:r>
              <w:r>
                <w:rPr>
                  <w:rFonts w:ascii="Courier New" w:cs="Courier New" w:eastAsia="Courier New" w:hAnsi="Courier New"/>
                  <w:spacing w:val="0"/>
                  <w:w w:val="100"/>
                  <w:sz w:val="22"/>
                  <w:szCs w:val="22"/>
                </w:rPr>
                <w:t>@angular/pwa</w:t>
              </w:r>
            </w:hyperlink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za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proce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o.</w:t>
            </w:r>
          </w:p>
        </w:tc>
      </w:tr>
    </w:tbl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31"/>
        <w:ind w:left="462"/>
      </w:pPr>
      <w:r>
        <w:pict>
          <v:group coordorigin="1799,978" coordsize="1450,526" style="position:absolute;margin-left:89.925pt;margin-top:48.9195pt;width:72.5pt;height:26.32pt;mso-position-horizontal-relative:page;mso-position-vertical-relative:paragraph;z-index:-398">
            <v:shape coordorigin="1809,988" coordsize="1430,254" fillcolor="#4471C4" filled="t" path="m1809,1242l3239,1242,3239,988,1809,988,1809,1242xe" stroked="f" style="position:absolute;left:1809;top:988;width:1430;height:254">
              <v:path arrowok="t"/>
              <v:fill/>
            </v:shape>
            <v:shape coordorigin="1809,1242" coordsize="1430,253" fillcolor="#4471C4" filled="t" path="m1809,1495l3239,1495,3239,1242,1809,1242,1809,1495xe" stroked="f" style="position:absolute;left:1809;top:1242;width:1430;height:253">
              <v:path arrowok="t"/>
              <v:fill/>
            </v:shape>
            <w10:wrap type="none"/>
          </v:group>
        </w:pict>
      </w:r>
      <w:r>
        <w:pict>
          <v:group coordorigin="7897,978" coordsize="2496,1033" style="position:absolute;margin-left:394.85pt;margin-top:48.9195pt;width:124.82pt;height:51.63pt;mso-position-horizontal-relative:page;mso-position-vertical-relative:paragraph;z-index:-397">
            <v:shape coordorigin="7907,988" coordsize="2476,254" fillcolor="#B4C5E7" filled="t" path="m7907,1242l10383,1242,10383,988,7907,988,7907,1242xe" stroked="f" style="position:absolute;left:7907;top:988;width:2476;height:254">
              <v:path arrowok="t"/>
              <v:fill/>
            </v:shape>
            <v:shape coordorigin="7907,1242" coordsize="2476,253" fillcolor="#B4C5E7" filled="t" path="m7907,1495l10383,1495,10383,1242,7907,1242,7907,1495xe" stroked="f" style="position:absolute;left:7907;top:1242;width:2476;height:253">
              <v:path arrowok="t"/>
              <v:fill/>
            </v:shape>
            <v:shape coordorigin="7907,1495" coordsize="2476,254" fillcolor="#B4C5E7" filled="t" path="m7907,1749l10383,1749,10383,1495,7907,1495,7907,1749xe" stroked="f" style="position:absolute;left:7907;top:1495;width:2476;height:254">
              <v:path arrowok="t"/>
              <v:fill/>
            </v:shape>
            <v:shape coordorigin="7907,1749" coordsize="2476,252" fillcolor="#B4C5E7" filled="t" path="m7907,2001l10383,2001,10383,1749,7907,1749,7907,2001xe" stroked="f" style="position:absolute;left:7907;top:1749;width:2476;height:252">
              <v:path arrowok="t"/>
              <v:fill/>
            </v:shape>
            <w10:wrap type="none"/>
          </v:group>
        </w:pict>
      </w:r>
      <w:r>
        <w:pict>
          <v:group coordorigin="7897,2507" coordsize="2496,1284" style="position:absolute;margin-left:394.85pt;margin-top:125.35pt;width:124.82pt;height:64.2pt;mso-position-horizontal-relative:page;mso-position-vertical-relative:paragraph;z-index:-396">
            <v:shape coordorigin="7907,2517" coordsize="2476,254" fillcolor="#D9E1F3" filled="t" path="m7907,2771l10383,2771,10383,2517,7907,2517,7907,2771xe" stroked="f" style="position:absolute;left:7907;top:2517;width:2476;height:254">
              <v:path arrowok="t"/>
              <v:fill/>
            </v:shape>
            <v:shape coordorigin="7907,2771" coordsize="2476,252" fillcolor="#D9E1F3" filled="t" path="m7907,3023l10383,3023,10383,2771,7907,2771,7907,3023xe" stroked="f" style="position:absolute;left:7907;top:2771;width:2476;height:252">
              <v:path arrowok="t"/>
              <v:fill/>
            </v:shape>
            <v:shape coordorigin="7907,3023" coordsize="2476,254" fillcolor="#D9E1F3" filled="t" path="m7907,3277l10383,3277,10383,3023,7907,3023,7907,3277xe" stroked="f" style="position:absolute;left:7907;top:3023;width:2476;height:254">
              <v:path arrowok="t"/>
              <v:fill/>
            </v:shape>
            <v:shape coordorigin="7907,3277" coordsize="2476,252" fillcolor="#D9E1F3" filled="t" path="m7907,3529l10383,3529,10383,3277,7907,3277,7907,3529xe" stroked="f" style="position:absolute;left:7907;top:3277;width:2476;height:252">
              <v:path arrowok="t"/>
              <v:fill/>
            </v:shape>
            <v:shape coordorigin="7907,3529" coordsize="2476,252" fillcolor="#D9E1F3" filled="t" path="m7907,3781l10383,3781,10383,3529,7907,3529,7907,3781xe" stroked="f" style="position:absolute;left:7907;top:3529;width:2476;height:252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1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2.</w:t>
      </w:r>
      <w:r>
        <w:rPr>
          <w:rFonts w:ascii="Times New Roman" w:cs="Times New Roman" w:eastAsia="Times New Roman" w:hAnsi="Times New Roman"/>
          <w:b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abla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enchmark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ng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sobre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he</w:t>
      </w:r>
      <w:r>
        <w:rPr>
          <w:rFonts w:ascii="Times New Roman" w:cs="Times New Roman" w:eastAsia="Times New Roman" w:hAnsi="Times New Roman"/>
          <w:b/>
          <w:spacing w:val="-2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ent</w:t>
      </w:r>
      <w:r>
        <w:rPr>
          <w:rFonts w:ascii="Times New Roman" w:cs="Times New Roman" w:eastAsia="Times New Roman" w:hAnsi="Times New Roman"/>
          <w:b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b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ackend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8" w:line="180" w:lineRule="exact"/>
      </w:pPr>
      <w:r>
        <w:rPr>
          <w:sz w:val="18"/>
          <w:szCs w:val="18"/>
        </w:rPr>
      </w:r>
    </w:p>
    <w:tbl>
      <w:tblPr>
        <w:tblW w:type="auto" w:w="0"/>
        <w:tblLook w:val="01E0"/>
        <w:jc w:val="left"/>
        <w:tblInd w:type="dxa" w:w="106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516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259" w:right="271"/>
            </w:pP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ter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before="1"/>
              <w:ind w:left="382" w:right="390"/>
            </w:pP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ec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671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Expre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s.js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375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ango</w:t>
            </w:r>
            <w:r>
              <w:rPr>
                <w:rFonts w:ascii="Times New Roman" w:cs="Times New Roman" w:eastAsia="Times New Roman" w:hAnsi="Times New Roman"/>
                <w:color w:val="FFFFFF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Python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524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Spr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oot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Java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64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414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urva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ework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Moderad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            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8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Times New Roman" w:cs="Times New Roman" w:eastAsia="Times New Roman" w:hAnsi="Times New Roman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equ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Times New Roman" w:cs="Times New Roman" w:eastAsia="Times New Roman" w:hAnsi="Times New Roman"/>
                <w:spacing w:val="19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19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pro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undo</w:t>
            </w:r>
          </w:p>
        </w:tc>
      </w:tr>
      <w:tr>
        <w:trPr>
          <w:trHeight w:hRule="exact" w:val="1264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278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prend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zaje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55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no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 w:line="240" w:lineRule="exact"/>
              <w:ind w:left="107" w:right="7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"op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nado".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            </w:t>
            </w:r>
            <w:r>
              <w:rPr>
                <w:rFonts w:ascii="Times New Roman" w:cs="Times New Roman" w:eastAsia="Times New Roman" w:hAnsi="Times New Roman"/>
                <w:spacing w:val="26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4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añade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38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r,</w:t>
            </w:r>
            <w:r>
              <w:rPr>
                <w:rFonts w:ascii="Times New Roman" w:cs="Times New Roman" w:eastAsia="Times New Roman" w:hAnsi="Times New Roman"/>
                <w:spacing w:val="36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ascii="Times New Roman" w:cs="Times New Roman" w:eastAsia="Times New Roman" w:hAnsi="Times New Roman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fra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ework.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"op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nado"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"b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í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 w:line="240" w:lineRule="exact"/>
              <w:ind w:left="107" w:right="72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as".</w:t>
            </w:r>
            <w:r>
              <w:rPr>
                <w:rFonts w:ascii="Times New Roman" w:cs="Times New Roman" w:eastAsia="Times New Roman" w:hAnsi="Times New Roman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Te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fue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za</w:t>
            </w:r>
            <w:r>
              <w:rPr>
                <w:rFonts w:ascii="Times New Roman" w:cs="Times New Roman" w:eastAsia="Times New Roman" w:hAnsi="Times New Roman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ruc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(MV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),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4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resu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4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ucho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/>
              <w:ind w:left="10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conoc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6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6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Ja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7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 w:line="240" w:lineRule="exact"/>
              <w:ind w:left="108" w:right="64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   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ng,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     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nyec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depend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as.</w:t>
            </w:r>
          </w:p>
        </w:tc>
      </w:tr>
      <w:tr>
        <w:trPr>
          <w:trHeight w:hRule="exact" w:val="2024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248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end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color w:val="FFFFFF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107" w:right="246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sob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8),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adamente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ráp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(consu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),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90%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107" w:right="107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ueno.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Python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ode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ecu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scr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8" w:right="234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Muy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JVM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áqu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rend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robus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robada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có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pesado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concu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</w:tr>
    </w:tbl>
    <w:p>
      <w:pPr>
        <w:sectPr>
          <w:type w:val="continuous"/>
          <w:pgSz w:h="16840" w:w="11920"/>
          <w:pgMar w:bottom="280" w:left="1600" w:right="1300" w:top="1320"/>
        </w:sectPr>
      </w:pPr>
    </w:p>
    <w:p>
      <w:pPr>
        <w:rPr>
          <w:sz w:val="9"/>
          <w:szCs w:val="9"/>
        </w:rPr>
        <w:jc w:val="left"/>
        <w:spacing w:line="80" w:lineRule="exact"/>
      </w:pPr>
      <w:r>
        <w:rPr>
          <w:sz w:val="9"/>
          <w:szCs w:val="9"/>
        </w:rPr>
      </w:r>
    </w:p>
    <w:tbl>
      <w:tblPr>
        <w:tblW w:type="auto" w:w="0"/>
        <w:tblLook w:val="01E0"/>
        <w:jc w:val="left"/>
        <w:tblInd w:type="dxa" w:w="106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1526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93" w:right="106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Fl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x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color w:val="FFFFFF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327" w:right="336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ruc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ra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both"/>
              <w:spacing w:before="2" w:line="240" w:lineRule="exact"/>
              <w:ind w:left="107" w:right="143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x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Tot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"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enzo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anco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"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Ideal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2" w:line="240" w:lineRule="exact"/>
              <w:ind w:left="107" w:right="634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PIs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Tful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sona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zad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both"/>
              <w:spacing w:line="240" w:lineRule="exact"/>
              <w:ind w:left="107" w:right="751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ser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both"/>
              <w:spacing w:before="2" w:line="240" w:lineRule="exact"/>
              <w:ind w:left="109" w:right="203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ruc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rado.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Te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odo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hecho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M,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Segur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2" w:line="240" w:lineRule="exact"/>
              <w:ind w:left="109" w:right="7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desa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both"/>
              <w:spacing w:line="240" w:lineRule="exact"/>
              <w:ind w:left="109" w:right="23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puede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69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2" w:line="240" w:lineRule="exact"/>
              <w:ind w:left="109" w:right="8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ruc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rado.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Muy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segur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rbos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señado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rqu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uras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pre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as.</w:t>
            </w:r>
          </w:p>
        </w:tc>
      </w:tr>
      <w:tr>
        <w:trPr>
          <w:trHeight w:hRule="exact" w:val="1772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before="3"/>
              <w:ind w:left="275" w:right="285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eg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before="1"/>
              <w:ind w:left="461" w:right="470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(St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ck)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 w:right="71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Perfe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JavaSc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engua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educe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cogn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(un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engua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"Fu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ack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"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9" w:right="72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uena.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Python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engua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pred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podr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í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ser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equ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engua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w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eb.</w:t>
            </w:r>
          </w:p>
        </w:tc>
        <w:tc>
          <w:tcPr>
            <w:tcW w:type="dxa" w:w="269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9" w:right="203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ckend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Java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ún,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añade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ng.</w:t>
            </w:r>
          </w:p>
        </w:tc>
      </w:tr>
    </w:tbl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1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31" w:line="240" w:lineRule="exact"/>
        <w:ind w:left="462"/>
      </w:pPr>
      <w:r>
        <w:pict>
          <v:group coordorigin="1799,1418" coordsize="1450,524" style="position:absolute;margin-left:89.925pt;margin-top:70.905pt;width:72.5pt;height:26.195pt;mso-position-horizontal-relative:page;mso-position-vertical-relative:page;z-index:-395">
            <v:shape coordorigin="1809,1428" coordsize="1430,252" fillcolor="#4471C4" filled="t" path="m3239,1680l3239,1428,1809,1428,1809,1680,3239,1680xe" stroked="f" style="position:absolute;left:1809;top:1428;width:1430;height:252">
              <v:path arrowok="t"/>
              <v:fill/>
            </v:shape>
            <v:shape coordorigin="1809,1680" coordsize="1430,252" fillcolor="#4471C4" filled="t" path="m1809,1932l3239,1932,3239,1680,1809,1680,1809,1932xe" stroked="f" style="position:absolute;left:1809;top:1680;width:1430;height:252">
              <v:path arrowok="t"/>
              <v:fill/>
            </v:shape>
            <w10:wrap type="none"/>
          </v:group>
        </w:pict>
      </w:r>
      <w:r>
        <w:pict>
          <v:group coordorigin="7897,1418" coordsize="2496,1030" style="position:absolute;margin-left:394.85pt;margin-top:70.905pt;width:124.82pt;height:51.515pt;mso-position-horizontal-relative:page;mso-position-vertical-relative:page;z-index:-394">
            <v:shape coordorigin="7907,1428" coordsize="2476,252" fillcolor="#B4C5E7" filled="t" path="m10383,1680l10383,1428,7907,1428,7907,1680,10383,1680xe" stroked="f" style="position:absolute;left:7907;top:1428;width:2476;height:252">
              <v:path arrowok="t"/>
              <v:fill/>
            </v:shape>
            <v:shape coordorigin="7907,1680" coordsize="2476,252" fillcolor="#B4C5E7" filled="t" path="m7907,1932l10383,1932,10383,1680,7907,1680,7907,1932xe" stroked="f" style="position:absolute;left:7907;top:1680;width:2476;height:252">
              <v:path arrowok="t"/>
              <v:fill/>
            </v:shape>
            <v:shape coordorigin="7907,1932" coordsize="2476,254" fillcolor="#B4C5E7" filled="t" path="m7907,2186l10383,2186,10383,1932,7907,1932,7907,2186xe" stroked="f" style="position:absolute;left:7907;top:1932;width:2476;height:254">
              <v:path arrowok="t"/>
              <v:fill/>
            </v:shape>
            <v:shape coordorigin="7907,2186" coordsize="2476,253" fillcolor="#B4C5E7" filled="t" path="m7907,2438l10383,2438,10383,2186,7907,2186,7907,2438xe" stroked="f" style="position:absolute;left:7907;top:2186;width:2476;height:253">
              <v:path arrowok="t"/>
              <v:fill/>
            </v:shape>
            <w10:wrap type="none"/>
          </v:group>
        </w:pict>
      </w:r>
      <w:r>
        <w:pict>
          <v:group coordorigin="1799,2944" coordsize="1450,526" style="position:absolute;margin-left:89.925pt;margin-top:147.22pt;width:72.5pt;height:26.3pt;mso-position-horizontal-relative:page;mso-position-vertical-relative:page;z-index:-393">
            <v:shape coordorigin="1809,2954" coordsize="1430,254" fillcolor="#4471C4" filled="t" path="m1809,3208l3239,3208,3239,2954,1809,2954,1809,3208xe" stroked="f" style="position:absolute;left:1809;top:2954;width:1430;height:254">
              <v:path arrowok="t"/>
              <v:fill/>
            </v:shape>
            <v:shape coordorigin="1809,3208" coordsize="1430,252" fillcolor="#4471C4" filled="t" path="m1809,3460l3239,3460,3239,3208,1809,3208,1809,3460xe" stroked="f" style="position:absolute;left:1809;top:3208;width:1430;height:252">
              <v:path arrowok="t"/>
              <v:fill/>
            </v:shape>
            <w10:wrap type="none"/>
          </v:group>
        </w:pict>
      </w:r>
      <w:r>
        <w:pict>
          <v:group coordorigin="7897,-2194" coordsize="2496,1286" style="position:absolute;margin-left:394.85pt;margin-top:-109.68pt;width:124.82pt;height:64.3pt;mso-position-horizontal-relative:page;mso-position-vertical-relative:paragraph;z-index:-392">
            <v:shape coordorigin="7907,-2184" coordsize="2476,254" fillcolor="#D9E1F3" filled="t" path="m7907,-1930l10383,-1930,10383,-2184,7907,-2184,7907,-1930xe" stroked="f" style="position:absolute;left:7907;top:-2184;width:2476;height:254">
              <v:path arrowok="t"/>
              <v:fill/>
            </v:shape>
            <v:shape coordorigin="7907,-1930" coordsize="2476,252" fillcolor="#D9E1F3" filled="t" path="m7907,-1678l10383,-1678,10383,-1930,7907,-1930,7907,-1678xe" stroked="f" style="position:absolute;left:7907;top:-1930;width:2476;height:252">
              <v:path arrowok="t"/>
              <v:fill/>
            </v:shape>
            <v:shape coordorigin="7907,-1677" coordsize="2476,254" fillcolor="#D9E1F3" filled="t" path="m7907,-1423l10383,-1423,10383,-1677,7907,-1677,7907,-1423xe" stroked="f" style="position:absolute;left:7907;top:-1677;width:2476;height:254">
              <v:path arrowok="t"/>
              <v:fill/>
            </v:shape>
            <v:shape coordorigin="7907,-1424" coordsize="2476,252" fillcolor="#D9E1F3" filled="t" path="m7907,-1172l10383,-1172,10383,-1424,7907,-1424,7907,-1172xe" stroked="f" style="position:absolute;left:7907;top:-1424;width:2476;height:252">
              <v:path arrowok="t"/>
              <v:fill/>
            </v:shape>
            <v:shape coordorigin="7907,-1172" coordsize="2476,254" fillcolor="#D9E1F3" filled="t" path="m7907,-918l10383,-918,10383,-1172,7907,-1172,7907,-918xe" stroked="f" style="position:absolute;left:7907;top:-1172;width:2476;height:254">
              <v:path arrowok="t"/>
              <v:fill/>
            </v:shape>
            <w10:wrap type="none"/>
          </v:group>
        </w:pict>
      </w:r>
      <w:r>
        <w:pict>
          <v:group coordorigin="1799,980" coordsize="1450,526" style="position:absolute;margin-left:89.925pt;margin-top:49.0245pt;width:72.5pt;height:26.305pt;mso-position-horizontal-relative:page;mso-position-vertical-relative:paragraph;z-index:-391">
            <v:shape coordorigin="1809,990" coordsize="1430,252" fillcolor="#4471C4" filled="t" path="m3239,1242l3239,990,1809,990,1809,1242,3239,1242xe" stroked="f" style="position:absolute;left:1809;top:990;width:1430;height:252">
              <v:path arrowok="t"/>
              <v:fill/>
            </v:shape>
            <v:shape coordorigin="1809,1243" coordsize="1430,254" fillcolor="#4471C4" filled="t" path="m1809,1497l3239,1497,3239,1243,1809,1243,1809,1497xe" stroked="f" style="position:absolute;left:1809;top:1243;width:1430;height:254">
              <v:path arrowok="t"/>
              <v:fill/>
            </v:shape>
            <w10:wrap type="none"/>
          </v:group>
        </w:pict>
      </w:r>
      <w:r>
        <w:pict>
          <v:group coordorigin="7897,980" coordsize="2496,2307" style="position:absolute;margin-left:394.85pt;margin-top:49.0245pt;width:124.82pt;height:115.325pt;mso-position-horizontal-relative:page;mso-position-vertical-relative:paragraph;z-index:-390">
            <v:shape coordorigin="7907,990" coordsize="2476,252" fillcolor="#B4C5E7" filled="t" path="m10383,1242l10383,990,7907,990,7907,1242,10383,1242xe" stroked="f" style="position:absolute;left:7907;top:990;width:2476;height:252">
              <v:path arrowok="t"/>
              <v:fill/>
            </v:shape>
            <v:shape coordorigin="7907,1243" coordsize="2476,254" fillcolor="#B4C5E7" filled="t" path="m7907,1497l10383,1497,10383,1243,7907,1243,7907,1497xe" stroked="f" style="position:absolute;left:7907;top:1243;width:2476;height:254">
              <v:path arrowok="t"/>
              <v:fill/>
            </v:shape>
            <v:shape coordorigin="7907,1496" coordsize="2476,252" fillcolor="#B4C5E7" filled="t" path="m7907,1748l10383,1748,10383,1496,7907,1496,7907,1748xe" stroked="f" style="position:absolute;left:7907;top:1496;width:2476;height:252">
              <v:path arrowok="t"/>
              <v:fill/>
            </v:shape>
            <v:shape coordorigin="7907,1748" coordsize="2476,255" fillcolor="#B4C5E7" filled="t" path="m7907,2003l10383,2003,10383,1748,7907,1748,7907,2003xe" stroked="f" style="position:absolute;left:7907;top:1748;width:2476;height:255">
              <v:path arrowok="t"/>
              <v:fill/>
            </v:shape>
            <v:shape coordorigin="7907,2013" coordsize="2476,252" fillcolor="#D9E1F3" filled="t" path="m7907,2265l10383,2265,10383,2013,7907,2013,7907,2265xe" stroked="f" style="position:absolute;left:7907;top:2013;width:2476;height:252">
              <v:path arrowok="t"/>
              <v:fill/>
            </v:shape>
            <v:shape coordorigin="7907,2265" coordsize="2476,254" fillcolor="#D9E1F3" filled="t" path="m7907,2519l10383,2519,10383,2265,7907,2265,7907,2519xe" stroked="f" style="position:absolute;left:7907;top:2265;width:2476;height:254">
              <v:path arrowok="t"/>
              <v:fill/>
            </v:shape>
            <v:shape coordorigin="7907,2519" coordsize="2476,252" fillcolor="#D9E1F3" filled="t" path="m7907,2771l10383,2771,10383,2519,7907,2519,7907,2771xe" stroked="f" style="position:absolute;left:7907;top:2519;width:2476;height:252">
              <v:path arrowok="t"/>
              <v:fill/>
            </v:shape>
            <v:shape coordorigin="7907,2771" coordsize="2476,254" fillcolor="#D9E1F3" filled="t" path="m7907,3025l10383,3025,10383,2771,7907,2771,7907,3025xe" stroked="f" style="position:absolute;left:7907;top:2771;width:2476;height:254">
              <v:path arrowok="t"/>
              <v:fill/>
            </v:shape>
            <v:shape coordorigin="7907,3025" coordsize="2476,252" fillcolor="#D9E1F3" filled="t" path="m7907,3277l10383,3277,10383,3025,7907,3025,7907,3277xe" stroked="f" style="position:absolute;left:7907;top:3025;width:2476;height:252">
              <v:path arrowok="t"/>
              <v:fill/>
            </v:shape>
            <w10:wrap type="none"/>
          </v:group>
        </w:pict>
      </w:r>
      <w:r>
        <w:pict>
          <v:group coordorigin="1799,2003" coordsize="1450,526" style="position:absolute;margin-left:89.925pt;margin-top:100.15pt;width:72.5pt;height:26.3pt;mso-position-horizontal-relative:page;mso-position-vertical-relative:paragraph;z-index:-389">
            <v:shape coordorigin="1809,2013" coordsize="1430,252" fillcolor="#4471C4" filled="t" path="m1809,2265l3239,2265,3239,2013,1809,2013,1809,2265xe" stroked="f" style="position:absolute;left:1809;top:2013;width:1430;height:252">
              <v:path arrowok="t"/>
              <v:fill/>
            </v:shape>
            <v:shape coordorigin="1809,2265" coordsize="1430,254" fillcolor="#4471C4" filled="t" path="m1809,2519l3239,2519,3239,2265,1809,2265,1809,2519xe" stroked="f" style="position:absolute;left:1809;top:2265;width:1430;height:254">
              <v:path arrowok="t"/>
              <v:fill/>
            </v:shape>
            <w10:wrap type="none"/>
          </v:group>
        </w:pict>
      </w:r>
      <w:r>
        <w:pict>
          <v:group coordorigin="1799,3783" coordsize="1450,780" style="position:absolute;margin-left:89.925pt;margin-top:189.15pt;width:72.5pt;height:39pt;mso-position-horizontal-relative:page;mso-position-vertical-relative:paragraph;z-index:-388">
            <v:shape coordorigin="1809,3793" coordsize="1430,254" fillcolor="#4471C4" filled="t" path="m1809,4047l3239,4047,3239,3793,1809,3793,1809,4047xe" stroked="f" style="position:absolute;left:1809;top:3793;width:1430;height:254">
              <v:path arrowok="t"/>
              <v:fill/>
            </v:shape>
            <v:shape coordorigin="1809,4047" coordsize="1430,252" fillcolor="#4471C4" filled="t" path="m1809,4299l3239,4299,3239,4047,1809,4047,1809,4299xe" stroked="f" style="position:absolute;left:1809;top:4047;width:1430;height:252">
              <v:path arrowok="t"/>
              <v:fill/>
            </v:shape>
            <v:shape coordorigin="1809,4299" coordsize="1430,254" fillcolor="#4471C4" filled="t" path="m1809,4553l3239,4553,3239,4299,1809,4299,1809,4553xe" stroked="f" style="position:absolute;left:1809;top:4299;width:1430;height:254">
              <v:path arrowok="t"/>
              <v:fill/>
            </v:shape>
            <w10:wrap type="none"/>
          </v:group>
        </w:pict>
      </w:r>
      <w:r>
        <w:pict>
          <v:group coordorigin="7897,3783" coordsize="2496,1538" style="position:absolute;margin-left:394.85pt;margin-top:189.15pt;width:124.82pt;height:76.9pt;mso-position-horizontal-relative:page;mso-position-vertical-relative:paragraph;z-index:-387">
            <v:shape coordorigin="7907,3793" coordsize="2476,254" fillcolor="#B4C5E7" filled="t" path="m7907,4047l10383,4047,10383,3793,7907,3793,7907,4047xe" stroked="f" style="position:absolute;left:7907;top:3793;width:2476;height:254">
              <v:path arrowok="t"/>
              <v:fill/>
            </v:shape>
            <v:shape coordorigin="7907,4047" coordsize="2476,252" fillcolor="#B4C5E7" filled="t" path="m7907,4299l10383,4299,10383,4047,7907,4047,7907,4299xe" stroked="f" style="position:absolute;left:7907;top:4047;width:2476;height:252">
              <v:path arrowok="t"/>
              <v:fill/>
            </v:shape>
            <v:shape coordorigin="7907,4299" coordsize="2476,254" fillcolor="#B4C5E7" filled="t" path="m7907,4553l10383,4553,10383,4299,7907,4299,7907,4553xe" stroked="f" style="position:absolute;left:7907;top:4299;width:2476;height:254">
              <v:path arrowok="t"/>
              <v:fill/>
            </v:shape>
            <v:shape coordorigin="7907,4553" coordsize="2476,252" fillcolor="#B4C5E7" filled="t" path="m7907,4805l10383,4805,10383,4553,7907,4553,7907,4805xe" stroked="f" style="position:absolute;left:7907;top:4553;width:2476;height:252">
              <v:path arrowok="t"/>
              <v:fill/>
            </v:shape>
            <v:shape coordorigin="7907,4805" coordsize="2476,254" fillcolor="#B4C5E7" filled="t" path="m7907,5059l10383,5059,10383,4805,7907,4805,7907,5059xe" stroked="f" style="position:absolute;left:7907;top:4805;width:2476;height:254">
              <v:path arrowok="t"/>
              <v:fill/>
            </v:shape>
            <v:shape coordorigin="7907,5059" coordsize="2476,252" fillcolor="#B4C5E7" filled="t" path="m7907,5311l10383,5311,10383,5059,7907,5059,7907,5311xe" stroked="f" style="position:absolute;left:7907;top:5059;width:2476;height:252">
              <v:path arrowok="t"/>
              <v:fill/>
            </v:shape>
            <w10:wrap type="none"/>
          </v:group>
        </w:pict>
      </w:r>
      <w:r>
        <w:pict>
          <v:group coordorigin="1799,5565" coordsize="1450,526" style="position:absolute;margin-left:89.925pt;margin-top:278.25pt;width:72.5pt;height:26.3pt;mso-position-horizontal-relative:page;mso-position-vertical-relative:paragraph;z-index:-386">
            <v:shape coordorigin="1809,5575" coordsize="1430,252" fillcolor="#4471C4" filled="t" path="m1809,5827l3239,5827,3239,5575,1809,5575,1809,5827xe" stroked="f" style="position:absolute;left:1809;top:5575;width:1430;height:252">
              <v:path arrowok="t"/>
              <v:fill/>
            </v:shape>
            <v:shape coordorigin="1809,5827" coordsize="1430,254" fillcolor="#4471C4" filled="t" path="m1809,6081l3239,6081,3239,5827,1809,5827,1809,6081xe" stroked="f" style="position:absolute;left:1809;top:5827;width:1430;height:254">
              <v:path arrowok="t"/>
              <v:fill/>
            </v:shape>
            <w10:wrap type="none"/>
          </v:group>
        </w:pict>
      </w:r>
      <w:r>
        <w:pict>
          <v:group coordorigin="7897,10703" coordsize="2496,1538" style="position:absolute;margin-left:394.85pt;margin-top:535.15pt;width:124.82pt;height:76.92pt;mso-position-horizontal-relative:page;mso-position-vertical-relative:page;z-index:-385">
            <v:shape coordorigin="7907,10713" coordsize="2476,252" fillcolor="#D9E1F3" filled="t" path="m7907,10965l10383,10965,10383,10713,7907,10713,7907,10965xe" stroked="f" style="position:absolute;left:7907;top:10713;width:2476;height:252">
              <v:path arrowok="t"/>
              <v:fill/>
            </v:shape>
            <v:shape coordorigin="7907,10965" coordsize="2476,254" fillcolor="#D9E1F3" filled="t" path="m7907,11219l10383,11219,10383,10965,7907,10965,7907,11219xe" stroked="f" style="position:absolute;left:7907;top:10965;width:2476;height:254">
              <v:path arrowok="t"/>
              <v:fill/>
            </v:shape>
            <v:shape coordorigin="7907,11219" coordsize="2476,252" fillcolor="#D9E1F3" filled="t" path="m7907,11471l10383,11471,10383,11219,7907,11219,7907,11471xe" stroked="f" style="position:absolute;left:7907;top:11219;width:2476;height:252">
              <v:path arrowok="t"/>
              <v:fill/>
            </v:shape>
            <v:shape coordorigin="7907,11471" coordsize="2476,254" fillcolor="#D9E1F3" filled="t" path="m7907,11725l10383,11725,10383,11471,7907,11471,7907,11725xe" stroked="f" style="position:absolute;left:7907;top:11471;width:2476;height:254">
              <v:path arrowok="t"/>
              <v:fill/>
            </v:shape>
            <v:shape coordorigin="7907,11725" coordsize="2476,253" fillcolor="#D9E1F3" filled="t" path="m7907,11977l10383,11977,10383,11725,7907,11725,7907,11977xe" stroked="f" style="position:absolute;left:7907;top:11725;width:2476;height:253">
              <v:path arrowok="t"/>
              <v:fill/>
            </v:shape>
            <v:shape coordorigin="7907,11977" coordsize="2476,254" fillcolor="#D9E1F3" filled="t" path="m7907,12231l10383,12231,10383,11977,7907,11977,7907,12231xe" stroked="f" style="position:absolute;left:7907;top:11977;width:2476;height:254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1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3.</w:t>
      </w:r>
      <w:r>
        <w:rPr>
          <w:rFonts w:ascii="Times New Roman" w:cs="Times New Roman" w:eastAsia="Times New Roman" w:hAnsi="Times New Roman"/>
          <w:b/>
          <w:spacing w:val="46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abla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enchmark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ng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sobre</w:t>
      </w:r>
      <w:r>
        <w:rPr>
          <w:rFonts w:ascii="Times New Roman" w:cs="Times New Roman" w:eastAsia="Times New Roman" w:hAnsi="Times New Roman"/>
          <w:b/>
          <w:spacing w:val="2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MS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para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ase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2"/>
          <w:szCs w:val="22"/>
        </w:rPr>
        <w:t>datos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5" w:line="180" w:lineRule="exact"/>
      </w:pPr>
      <w:r>
        <w:rPr>
          <w:sz w:val="19"/>
          <w:szCs w:val="19"/>
        </w:rPr>
      </w:r>
    </w:p>
    <w:tbl>
      <w:tblPr>
        <w:tblW w:type="auto" w:w="0"/>
        <w:tblLook w:val="01E0"/>
        <w:jc w:val="left"/>
        <w:tblInd w:type="dxa" w:w="106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516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259" w:right="271"/>
            </w:pP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ter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382" w:right="390"/>
            </w:pPr>
            <w:r>
              <w:rPr>
                <w:rFonts w:ascii="Times New Roman" w:cs="Times New Roman" w:eastAsia="Times New Roman" w:hAnsi="Times New Roman"/>
                <w:b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ec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FFFFFF"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583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Pos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greS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704" w:right="710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MyS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443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MongoDB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Times New Roman" w:cs="Times New Roman" w:eastAsia="Times New Roman" w:hAnsi="Times New Roman"/>
                <w:color w:val="FFFFFF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1023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before="3"/>
              <w:ind w:left="303" w:right="311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Mode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522" w:right="533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both"/>
              <w:spacing w:before="3"/>
              <w:ind w:left="107" w:right="68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avan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z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both"/>
              <w:spacing w:before="3"/>
              <w:ind w:left="106" w:right="71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ánd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ndus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año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robu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both"/>
              <w:spacing w:before="3"/>
              <w:ind w:left="109" w:right="66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ocu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L).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docu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JS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hRule="exact" w:val="1780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232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eg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90"/>
            </w:pP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 w:right="211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Excepc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"go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anda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d"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eg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rans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nven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106" w:right="11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Muy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rans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por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déc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109" w:right="87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(Eve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señado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ransac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ú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"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s"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).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/>
              <w:ind w:left="10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ez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hRule="exact" w:val="1782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before="3"/>
              <w:ind w:left="129" w:right="141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Tipos</w:t>
            </w:r>
            <w:r>
              <w:rPr>
                <w:rFonts w:ascii="Times New Roman" w:cs="Times New Roman" w:eastAsia="Times New Roman" w:hAnsi="Times New Roman"/>
                <w:color w:val="FFFFFF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Extens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 w:right="94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Super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Sopo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pos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avan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z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ados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(JS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IS,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rray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x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ones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Pos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gua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6" w:right="113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uena.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Sopo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JS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cap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consu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sob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JS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son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ás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JS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Pos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gre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B4C5E7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9" w:right="10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Exce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d).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esque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á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que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x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 w:line="240" w:lineRule="exact"/>
              <w:ind w:left="109" w:right="1053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esgo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nan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hRule="exact" w:val="1770"/>
        </w:trPr>
        <w:tc>
          <w:tcPr>
            <w:tcW w:type="dxa" w:w="164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4471C4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before="3"/>
              <w:ind w:left="275" w:right="285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eg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center"/>
              <w:spacing w:line="240" w:lineRule="exact"/>
              <w:ind w:left="76" w:right="86"/>
            </w:pP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color w:val="FFFFFF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Mo</w:t>
            </w:r>
            <w:r>
              <w:rPr>
                <w:rFonts w:ascii="Times New Roman" w:cs="Times New Roman" w:eastAsia="Times New Roman" w:hAnsi="Times New Roman"/>
                <w:color w:val="FFFFFF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color w:val="FFFFFF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color w:val="FFFFFF"/>
                <w:spacing w:val="0"/>
                <w:w w:val="100"/>
                <w:sz w:val="22"/>
                <w:szCs w:val="22"/>
              </w:rPr>
              <w:t>o)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224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7" w:right="17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Exce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pre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dad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ence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Python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por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robu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ez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ana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í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type="dxa" w:w="220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3"/>
              <w:ind w:left="106" w:right="13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Muy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uena.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Ta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én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cone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Pos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gres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gene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pre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ana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í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avan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z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ada.</w:t>
            </w:r>
          </w:p>
        </w:tc>
        <w:tc>
          <w:tcPr>
            <w:tcW w:type="dxa" w:w="26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D9E1F3" w:val="clear"/>
          </w:tcPr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4"/>
              <w:ind w:left="109" w:righ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Pobre.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ode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pred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ce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rá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ru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urad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(h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ve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)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.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before="1"/>
              <w:ind w:left="10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Ext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aer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Mong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B</w:t>
            </w:r>
          </w:p>
          <w:p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  <w:jc w:val="left"/>
              <w:spacing w:line="240" w:lineRule="exact"/>
              <w:ind w:left="10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2"/>
                <w:szCs w:val="22"/>
              </w:rPr>
              <w:t>e.</w:t>
            </w:r>
          </w:p>
        </w:tc>
      </w:tr>
    </w:tbl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31"/>
        <w:ind w:left="462"/>
      </w:pP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1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4.</w:t>
      </w:r>
      <w:r>
        <w:rPr>
          <w:rFonts w:ascii="Times New Roman" w:cs="Times New Roman" w:eastAsia="Times New Roman" w:hAnsi="Times New Roman"/>
          <w:b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Jus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cac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b/>
          <w:spacing w:val="-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ec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b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b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St</w:t>
      </w:r>
      <w:r>
        <w:rPr>
          <w:rFonts w:ascii="Times New Roman" w:cs="Times New Roman" w:eastAsia="Times New Roman" w:hAnsi="Times New Roman"/>
          <w:b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ck</w:t>
      </w:r>
      <w:r>
        <w:rPr>
          <w:rFonts w:ascii="Times New Roman" w:cs="Times New Roman" w:eastAsia="Times New Roman" w:hAnsi="Times New Roman"/>
          <w:b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(P</w:t>
      </w:r>
      <w:r>
        <w:rPr>
          <w:rFonts w:ascii="Times New Roman" w:cs="Times New Roman" w:eastAsia="Times New Roman" w:hAnsi="Times New Roman"/>
          <w:b/>
          <w:spacing w:val="-3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b/>
          <w:spacing w:val="-1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)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line="360" w:lineRule="auto"/>
        <w:ind w:left="462" w:right="369"/>
        <w:sectPr>
          <w:pgSz w:h="16840" w:w="11920"/>
          <w:pgMar w:bottom="280" w:left="1600" w:right="1300" w:top="1320"/>
        </w:sectPr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La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ack</w:t>
      </w:r>
      <w:r>
        <w:rPr>
          <w:rFonts w:ascii="Times New Roman" w:cs="Times New Roman" w:eastAsia="Times New Roman" w:hAnsi="Times New Roman"/>
          <w:spacing w:val="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(Pos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greS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Q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L,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xpress.j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1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s,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)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no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rb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a;</w:t>
      </w:r>
      <w:r>
        <w:rPr>
          <w:rFonts w:ascii="Times New Roman" w:cs="Times New Roman" w:eastAsia="Times New Roman" w:hAnsi="Times New Roman"/>
          <w:spacing w:val="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decisión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é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ñ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ada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dades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esp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í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proy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I.</w:t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tabs>
          <w:tab w:pos="1100" w:val="left"/>
        </w:tabs>
        <w:jc w:val="both"/>
        <w:spacing w:before="61" w:line="357" w:lineRule="auto"/>
        <w:ind w:hanging="360" w:left="1103" w:right="79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ab/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Sin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rg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JavaSc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ct</w:t>
      </w:r>
      <w:r>
        <w:rPr>
          <w:rFonts w:ascii="Times New Roman" w:cs="Times New Roman" w:eastAsia="Times New Roman" w:hAnsi="Times New Roman"/>
          <w:spacing w:val="3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(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fro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nd)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Exp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ess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(b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ck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nd)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nos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ope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JavaS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cad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drá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rr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ng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al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equ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po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rro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"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fu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8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-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ack"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ás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e.</w:t>
      </w:r>
    </w:p>
    <w:p>
      <w:pPr>
        <w:rPr>
          <w:sz w:val="18"/>
          <w:szCs w:val="18"/>
        </w:rPr>
        <w:jc w:val="left"/>
        <w:spacing w:before="6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tabs>
          <w:tab w:pos="1100" w:val="left"/>
        </w:tabs>
        <w:jc w:val="both"/>
        <w:spacing w:line="358" w:lineRule="auto"/>
        <w:ind w:hanging="360" w:left="1103" w:right="83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ab/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ad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ó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óp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fron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end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deb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do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qu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ada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pone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su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ual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M.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faz</w:t>
      </w:r>
      <w:r>
        <w:rPr>
          <w:rFonts w:ascii="Times New Roman" w:cs="Times New Roman" w:eastAsia="Times New Roman" w:hAnsi="Times New Roman"/>
          <w:spacing w:val="-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-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sua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adamente</w:t>
      </w:r>
      <w:r>
        <w:rPr>
          <w:rFonts w:ascii="Times New Roman" w:cs="Times New Roman" w:eastAsia="Times New Roman" w:hAnsi="Times New Roman"/>
          <w:spacing w:val="-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ráp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</w:t>
      </w:r>
      <w:r>
        <w:rPr>
          <w:rFonts w:ascii="Times New Roman" w:cs="Times New Roman" w:eastAsia="Times New Roman" w:hAnsi="Times New Roman"/>
          <w:spacing w:val="-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-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da,</w:t>
      </w:r>
      <w:r>
        <w:rPr>
          <w:rFonts w:ascii="Times New Roman" w:cs="Times New Roman" w:eastAsia="Times New Roman" w:hAnsi="Times New Roman"/>
          <w:spacing w:val="-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spacing w:val="-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</w:t>
      </w:r>
      <w:r>
        <w:rPr>
          <w:rFonts w:ascii="Times New Roman" w:cs="Times New Roman" w:eastAsia="Times New Roman" w:hAnsi="Times New Roman"/>
          <w:spacing w:val="-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req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no</w:t>
      </w:r>
      <w:r>
        <w:rPr>
          <w:rFonts w:ascii="Times New Roman" w:cs="Times New Roman" w:eastAsia="Times New Roman" w:hAnsi="Times New Roman"/>
          <w:spacing w:val="-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negoc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ab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PWA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á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ogo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produc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-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dashboa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ón.</w:t>
      </w:r>
    </w:p>
    <w:p>
      <w:pPr>
        <w:rPr>
          <w:sz w:val="18"/>
          <w:szCs w:val="18"/>
        </w:rPr>
        <w:jc w:val="left"/>
        <w:spacing w:before="5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tabs>
          <w:tab w:pos="1080" w:val="left"/>
        </w:tabs>
        <w:jc w:val="both"/>
        <w:spacing w:line="358" w:lineRule="auto"/>
        <w:ind w:hanging="360" w:left="1090" w:right="83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ab/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Segur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x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ad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PI: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s.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prop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eq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fec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nos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rol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sob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ó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g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egoc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o,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robu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ewar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qu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seg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dad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royec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requ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(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WT,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eg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)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nos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pone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ru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ura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í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ang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éndonos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señar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x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nec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os.</w:t>
      </w:r>
    </w:p>
    <w:p>
      <w:pPr>
        <w:rPr>
          <w:sz w:val="18"/>
          <w:szCs w:val="18"/>
        </w:rPr>
        <w:jc w:val="left"/>
        <w:spacing w:before="5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tabs>
          <w:tab w:pos="1080" w:val="left"/>
        </w:tabs>
        <w:jc w:val="both"/>
        <w:spacing w:line="359" w:lineRule="auto"/>
        <w:ind w:hanging="360" w:left="1090" w:right="82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ab/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eg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dad</w:t>
      </w:r>
      <w:r>
        <w:rPr>
          <w:rFonts w:ascii="Times New Roman" w:cs="Times New Roman" w:eastAsia="Times New Roman" w:hAnsi="Times New Roman"/>
          <w:spacing w:val="5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5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Futu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5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í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co: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greS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Q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5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ang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proyec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on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rá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ransacc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on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(ven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as)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nven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o,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donde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eg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(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)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op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ona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g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base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Q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(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ngo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)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í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ror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é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gra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e.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ás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aú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Po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greS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Q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base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s.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Su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ap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ad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su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í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cas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sus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av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nzados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(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JS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)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uen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fe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robu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red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vo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2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and</w:t>
      </w:r>
      <w:r>
        <w:rPr>
          <w:rFonts w:ascii="Times New Roman" w:cs="Times New Roman" w:eastAsia="Times New Roman" w:hAnsi="Times New Roman"/>
          <w:spacing w:val="-1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.</w:t>
      </w:r>
    </w:p>
    <w:sectPr>
      <w:pgSz w:h="16840" w:w="11920"/>
      <w:pgMar w:bottom="280" w:left="1680" w:right="1580" w:top="13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ailto:@angular" TargetMode="External" Type="http://schemas.openxmlformats.org/officeDocument/2006/relationships/hyperlink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